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04B8" w14:textId="77777777" w:rsidR="00086773" w:rsidRPr="00D20735" w:rsidRDefault="006072F8">
      <w:pPr>
        <w:pBdr>
          <w:bottom w:val="thickThinSmallGap" w:sz="18" w:space="0" w:color="FFFFFF"/>
        </w:pBdr>
        <w:spacing w:after="30" w:line="696" w:lineRule="atLeast"/>
        <w:jc w:val="center"/>
        <w:rPr>
          <w:rFonts w:ascii="Verdana" w:eastAsia="Verdana" w:hAnsi="Verdana" w:cs="Verdana"/>
          <w:color w:val="215E99" w:themeColor="text2" w:themeTint="BF"/>
          <w:sz w:val="54"/>
          <w:szCs w:val="54"/>
        </w:rPr>
      </w:pPr>
      <w:r w:rsidRPr="00D20735">
        <w:rPr>
          <w:rFonts w:ascii="Verdana" w:eastAsia="Verdana" w:hAnsi="Verdana" w:cs="Verdana"/>
          <w:color w:val="215E99" w:themeColor="text2" w:themeTint="BF"/>
          <w:sz w:val="54"/>
          <w:szCs w:val="54"/>
        </w:rPr>
        <w:t>Nolan Spenker</w:t>
      </w:r>
    </w:p>
    <w:p w14:paraId="2457D3F2" w14:textId="53F343E7" w:rsidR="00086773" w:rsidRDefault="006072F8">
      <w:pPr>
        <w:pBdr>
          <w:bottom w:val="thickThinSmallGap" w:sz="18" w:space="0" w:color="000000"/>
        </w:pBdr>
        <w:spacing w:line="235" w:lineRule="atLeast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22"/>
          <w:szCs w:val="22"/>
        </w:rPr>
        <w:t>Eugene, Oregon </w:t>
      </w:r>
      <w:r>
        <w:rPr>
          <w:rFonts w:ascii="Verdana" w:eastAsia="Verdana" w:hAnsi="Verdana" w:cs="Verdana"/>
          <w:color w:val="000000"/>
          <w:sz w:val="22"/>
          <w:szCs w:val="22"/>
        </w:rPr>
        <w:t>| </w:t>
      </w:r>
      <w:r>
        <w:rPr>
          <w:rFonts w:ascii="Verdana" w:eastAsia="Verdana" w:hAnsi="Verdana" w:cs="Verdana"/>
          <w:sz w:val="22"/>
          <w:szCs w:val="22"/>
        </w:rPr>
        <w:t>9168388213 </w:t>
      </w:r>
      <w:r>
        <w:rPr>
          <w:rFonts w:ascii="Verdana" w:eastAsia="Verdana" w:hAnsi="Verdana" w:cs="Verdana"/>
          <w:color w:val="000000"/>
          <w:sz w:val="22"/>
          <w:szCs w:val="22"/>
        </w:rPr>
        <w:t>| </w:t>
      </w:r>
      <w:r>
        <w:rPr>
          <w:rFonts w:ascii="Verdana" w:eastAsia="Verdana" w:hAnsi="Verdana" w:cs="Verdana"/>
          <w:sz w:val="22"/>
          <w:szCs w:val="22"/>
        </w:rPr>
        <w:t>n</w:t>
      </w:r>
      <w:r w:rsidR="00974FF7">
        <w:rPr>
          <w:rFonts w:ascii="Verdana" w:eastAsia="Verdana" w:hAnsi="Verdana" w:cs="Verdana"/>
          <w:sz w:val="22"/>
          <w:szCs w:val="22"/>
        </w:rPr>
        <w:t>p</w:t>
      </w:r>
      <w:r>
        <w:rPr>
          <w:rFonts w:ascii="Verdana" w:eastAsia="Verdana" w:hAnsi="Verdana" w:cs="Verdana"/>
          <w:sz w:val="22"/>
          <w:szCs w:val="22"/>
        </w:rPr>
        <w:t>spenker@</w:t>
      </w:r>
      <w:r w:rsidR="00974FF7">
        <w:rPr>
          <w:rFonts w:ascii="Verdana" w:eastAsia="Verdana" w:hAnsi="Verdana" w:cs="Verdana"/>
          <w:sz w:val="22"/>
          <w:szCs w:val="22"/>
        </w:rPr>
        <w:t>gmail.com</w:t>
      </w:r>
    </w:p>
    <w:p w14:paraId="66FD148C" w14:textId="4499DB14" w:rsidR="00086773" w:rsidRPr="00D20735" w:rsidRDefault="006072F8" w:rsidP="00B748D1">
      <w:pPr>
        <w:pBdr>
          <w:bottom w:val="thickThinSmallGap" w:sz="18" w:space="0" w:color="FFFFFF"/>
        </w:pBdr>
        <w:spacing w:before="319" w:after="195" w:line="307" w:lineRule="atLeast"/>
        <w:rPr>
          <w:rFonts w:ascii="Verdana" w:eastAsia="Verdana" w:hAnsi="Verdana" w:cs="Verdana"/>
          <w:b/>
          <w:bCs/>
          <w:color w:val="215E99" w:themeColor="text2" w:themeTint="BF"/>
        </w:rPr>
      </w:pPr>
      <w:r w:rsidRPr="00D20735">
        <w:rPr>
          <w:rFonts w:ascii="Verdana" w:eastAsia="Verdana" w:hAnsi="Verdana" w:cs="Verdana"/>
          <w:b/>
          <w:bCs/>
          <w:color w:val="215E99" w:themeColor="text2" w:themeTint="BF"/>
        </w:rPr>
        <w:t>Education</w:t>
      </w:r>
    </w:p>
    <w:p w14:paraId="1BC00354" w14:textId="4486D1D5" w:rsidR="00086773" w:rsidRDefault="2AEA5F7D">
      <w:pPr>
        <w:tabs>
          <w:tab w:val="right" w:pos="10770"/>
        </w:tabs>
        <w:spacing w:after="15" w:line="266" w:lineRule="atLeast"/>
      </w:pPr>
      <w:r w:rsidRPr="2AEA5F7D">
        <w:rPr>
          <w:rStyle w:val="fs11fw6"/>
          <w:rFonts w:ascii="Verdana" w:eastAsia="Verdana" w:hAnsi="Verdana" w:cs="Verdana"/>
          <w:b/>
          <w:bCs/>
          <w:sz w:val="20"/>
          <w:szCs w:val="20"/>
        </w:rPr>
        <w:t>Bachelor of Science</w:t>
      </w:r>
      <w:r w:rsidRPr="2AEA5F7D">
        <w:rPr>
          <w:rStyle w:val="fs11fw4undefinedtdn"/>
          <w:rFonts w:ascii="Verdana" w:eastAsia="Verdana" w:hAnsi="Verdana" w:cs="Verdana"/>
          <w:sz w:val="20"/>
          <w:szCs w:val="20"/>
        </w:rPr>
        <w:t xml:space="preserve">, </w:t>
      </w:r>
      <w:r w:rsidRPr="2AEA5F7D">
        <w:rPr>
          <w:rStyle w:val="fs11fw4undefinedtdn"/>
          <w:rFonts w:ascii="Verdana" w:eastAsia="Verdana" w:hAnsi="Verdana" w:cs="Verdana"/>
          <w:b/>
          <w:bCs/>
          <w:sz w:val="20"/>
          <w:szCs w:val="20"/>
        </w:rPr>
        <w:t>Business</w:t>
      </w:r>
      <w:r w:rsidRPr="2AEA5F7D">
        <w:rPr>
          <w:rStyle w:val="fs11fw4undefinedtdn"/>
          <w:rFonts w:ascii="Verdana" w:eastAsia="Verdana" w:hAnsi="Verdana" w:cs="Verdana"/>
          <w:sz w:val="20"/>
          <w:szCs w:val="20"/>
        </w:rPr>
        <w:t xml:space="preserve"> University of Oregon, Lundquist College of Business, Eugene, OR</w:t>
      </w:r>
      <w:r w:rsidR="006072F8">
        <w:tab/>
      </w:r>
    </w:p>
    <w:p w14:paraId="160A21D8" w14:textId="32842977" w:rsidR="00086773" w:rsidRDefault="2AEA5F7D">
      <w:pPr>
        <w:tabs>
          <w:tab w:val="right" w:pos="10770"/>
        </w:tabs>
        <w:spacing w:after="15" w:line="266" w:lineRule="atLeast"/>
        <w:rPr>
          <w:rFonts w:ascii="Verdana" w:eastAsia="Verdana" w:hAnsi="Verdana" w:cs="Verdana"/>
          <w:sz w:val="18"/>
          <w:szCs w:val="18"/>
        </w:rPr>
      </w:pPr>
      <w:r w:rsidRPr="2AEA5F7D">
        <w:rPr>
          <w:rStyle w:val="fs11fw4"/>
          <w:rFonts w:ascii="Verdana" w:eastAsia="Verdana" w:hAnsi="Verdana" w:cs="Verdana"/>
          <w:sz w:val="20"/>
          <w:szCs w:val="20"/>
        </w:rPr>
        <w:t xml:space="preserve">September 2023 </w:t>
      </w:r>
      <w:r w:rsidR="008D6413">
        <w:rPr>
          <w:rStyle w:val="fs11fw4"/>
          <w:rFonts w:ascii="Verdana" w:eastAsia="Verdana" w:hAnsi="Verdana" w:cs="Verdana"/>
          <w:sz w:val="20"/>
          <w:szCs w:val="20"/>
        </w:rPr>
        <w:t>–</w:t>
      </w:r>
      <w:r w:rsidRPr="2AEA5F7D">
        <w:rPr>
          <w:rStyle w:val="fs11fw4"/>
          <w:rFonts w:ascii="Verdana" w:eastAsia="Verdana" w:hAnsi="Verdana" w:cs="Verdana"/>
          <w:sz w:val="20"/>
          <w:szCs w:val="20"/>
        </w:rPr>
        <w:t xml:space="preserve"> </w:t>
      </w:r>
      <w:r w:rsidR="008D6413">
        <w:rPr>
          <w:rStyle w:val="fs11fw4"/>
          <w:rFonts w:ascii="Verdana" w:eastAsia="Verdana" w:hAnsi="Verdana" w:cs="Verdana"/>
          <w:sz w:val="20"/>
          <w:szCs w:val="20"/>
        </w:rPr>
        <w:t>December 2026</w:t>
      </w:r>
    </w:p>
    <w:p w14:paraId="50A20DEF" w14:textId="5D4BE0BE" w:rsidR="008D6413" w:rsidRDefault="008D6413">
      <w:pPr>
        <w:numPr>
          <w:ilvl w:val="0"/>
          <w:numId w:val="2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Expected early graduate</w:t>
      </w:r>
    </w:p>
    <w:p w14:paraId="17CE25B4" w14:textId="58FDB8E0" w:rsidR="2AEA5F7D" w:rsidRDefault="2AEA5F7D" w:rsidP="008D6413">
      <w:pPr>
        <w:numPr>
          <w:ilvl w:val="0"/>
          <w:numId w:val="2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 w:rsidRPr="2AEA5F7D">
        <w:rPr>
          <w:rFonts w:ascii="Verdana" w:eastAsia="Verdana" w:hAnsi="Verdana" w:cs="Verdana"/>
          <w:sz w:val="20"/>
          <w:szCs w:val="20"/>
        </w:rPr>
        <w:t>Current</w:t>
      </w:r>
      <w:r w:rsidR="008D6413">
        <w:rPr>
          <w:rFonts w:ascii="Verdana" w:eastAsia="Verdana" w:hAnsi="Verdana" w:cs="Verdana"/>
          <w:sz w:val="20"/>
          <w:szCs w:val="20"/>
        </w:rPr>
        <w:t xml:space="preserve"> </w:t>
      </w:r>
      <w:r w:rsidRPr="2AEA5F7D">
        <w:rPr>
          <w:rFonts w:ascii="Verdana" w:eastAsia="Verdana" w:hAnsi="Verdana" w:cs="Verdana"/>
          <w:sz w:val="20"/>
          <w:szCs w:val="20"/>
        </w:rPr>
        <w:t>3.7 GPA.</w:t>
      </w:r>
    </w:p>
    <w:p w14:paraId="58E3EF80" w14:textId="77777777" w:rsidR="008D6413" w:rsidRPr="008D6413" w:rsidRDefault="008D6413" w:rsidP="008D6413">
      <w:pPr>
        <w:spacing w:line="205" w:lineRule="atLeast"/>
        <w:rPr>
          <w:rStyle w:val="fs11fw6"/>
          <w:rFonts w:ascii="Verdana" w:eastAsia="Verdana" w:hAnsi="Verdana" w:cs="Verdana"/>
          <w:sz w:val="20"/>
          <w:szCs w:val="20"/>
        </w:rPr>
      </w:pPr>
    </w:p>
    <w:p w14:paraId="1C255C36" w14:textId="0F5033A2" w:rsidR="2AEA5F7D" w:rsidRDefault="2AEA5F7D" w:rsidP="2AEA5F7D">
      <w:pPr>
        <w:tabs>
          <w:tab w:val="right" w:pos="10770"/>
        </w:tabs>
        <w:spacing w:after="15" w:line="266" w:lineRule="atLeast"/>
      </w:pPr>
      <w:r w:rsidRPr="2AEA5F7D">
        <w:rPr>
          <w:rStyle w:val="fs11fw6"/>
          <w:rFonts w:ascii="Verdana" w:eastAsia="Verdana" w:hAnsi="Verdana" w:cs="Verdana"/>
          <w:b/>
          <w:bCs/>
          <w:sz w:val="20"/>
          <w:szCs w:val="20"/>
        </w:rPr>
        <w:t>Sports Business</w:t>
      </w:r>
      <w:r w:rsidR="00233CBE">
        <w:rPr>
          <w:rStyle w:val="fs11fw6"/>
          <w:rFonts w:ascii="Verdana" w:eastAsia="Verdana" w:hAnsi="Verdana" w:cs="Verdana"/>
          <w:b/>
          <w:bCs/>
          <w:sz w:val="20"/>
          <w:szCs w:val="20"/>
        </w:rPr>
        <w:t xml:space="preserve"> &amp; Economics Minor</w:t>
      </w:r>
      <w:r w:rsidRPr="2AEA5F7D">
        <w:rPr>
          <w:rStyle w:val="fs11fw4undefinedtdn"/>
          <w:rFonts w:ascii="Verdana" w:eastAsia="Verdana" w:hAnsi="Verdana" w:cs="Verdana"/>
          <w:sz w:val="20"/>
          <w:szCs w:val="20"/>
        </w:rPr>
        <w:t xml:space="preserve">, </w:t>
      </w:r>
      <w:r w:rsidRPr="2AEA5F7D">
        <w:rPr>
          <w:rStyle w:val="fs11fw4"/>
          <w:rFonts w:ascii="Verdana" w:eastAsia="Verdana" w:hAnsi="Verdana" w:cs="Verdana"/>
          <w:sz w:val="20"/>
          <w:szCs w:val="20"/>
        </w:rPr>
        <w:t>University of Oregon</w:t>
      </w:r>
      <w:r w:rsidRPr="2AEA5F7D">
        <w:rPr>
          <w:rStyle w:val="fs11fw4undefinedtdn"/>
          <w:rFonts w:ascii="Verdana" w:eastAsia="Verdana" w:hAnsi="Verdana" w:cs="Verdana"/>
          <w:sz w:val="20"/>
          <w:szCs w:val="20"/>
        </w:rPr>
        <w:t xml:space="preserve">, </w:t>
      </w:r>
      <w:r w:rsidRPr="2AEA5F7D">
        <w:rPr>
          <w:rStyle w:val="fs11fw4"/>
          <w:rFonts w:ascii="Verdana" w:eastAsia="Verdana" w:hAnsi="Verdana" w:cs="Verdana"/>
          <w:sz w:val="20"/>
          <w:szCs w:val="20"/>
        </w:rPr>
        <w:t>Eugene, Oregon</w:t>
      </w:r>
      <w:r>
        <w:tab/>
      </w:r>
    </w:p>
    <w:p w14:paraId="6C3E2961" w14:textId="16E52DBA" w:rsidR="00086773" w:rsidRDefault="006072F8">
      <w:pPr>
        <w:numPr>
          <w:ilvl w:val="0"/>
          <w:numId w:val="3"/>
        </w:numPr>
        <w:spacing w:after="60"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Relevant </w:t>
      </w:r>
      <w:r w:rsidR="008241C0">
        <w:rPr>
          <w:rFonts w:ascii="Verdana" w:eastAsia="Verdana" w:hAnsi="Verdana" w:cs="Verdana"/>
          <w:sz w:val="20"/>
          <w:szCs w:val="20"/>
        </w:rPr>
        <w:t>coursework</w:t>
      </w:r>
      <w:r>
        <w:rPr>
          <w:rFonts w:ascii="Verdana" w:eastAsia="Verdana" w:hAnsi="Verdana" w:cs="Verdana"/>
          <w:sz w:val="20"/>
          <w:szCs w:val="20"/>
        </w:rPr>
        <w:t xml:space="preserve">: </w:t>
      </w:r>
      <w:r w:rsidR="00580656">
        <w:rPr>
          <w:rFonts w:ascii="Verdana" w:eastAsia="Verdana" w:hAnsi="Verdana" w:cs="Verdana"/>
          <w:sz w:val="20"/>
          <w:szCs w:val="20"/>
        </w:rPr>
        <w:t xml:space="preserve">Sports Finance, Sports Marketing, </w:t>
      </w:r>
      <w:r>
        <w:rPr>
          <w:rFonts w:ascii="Verdana" w:eastAsia="Verdana" w:hAnsi="Verdana" w:cs="Verdana"/>
          <w:sz w:val="20"/>
          <w:szCs w:val="20"/>
        </w:rPr>
        <w:t>Statistics</w:t>
      </w:r>
      <w:r w:rsidR="0043364A">
        <w:rPr>
          <w:rFonts w:ascii="Verdana" w:eastAsia="Verdana" w:hAnsi="Verdana" w:cs="Verdana"/>
          <w:sz w:val="20"/>
          <w:szCs w:val="20"/>
        </w:rPr>
        <w:t>, Sports Statistics</w:t>
      </w:r>
      <w:r>
        <w:rPr>
          <w:rFonts w:ascii="Verdana" w:eastAsia="Verdana" w:hAnsi="Verdana" w:cs="Verdana"/>
          <w:sz w:val="20"/>
          <w:szCs w:val="20"/>
        </w:rPr>
        <w:t>, Spreadsheet Analysis</w:t>
      </w:r>
      <w:r w:rsidR="00580656">
        <w:rPr>
          <w:rFonts w:ascii="Verdana" w:eastAsia="Verdana" w:hAnsi="Verdana" w:cs="Verdana"/>
          <w:sz w:val="20"/>
          <w:szCs w:val="20"/>
        </w:rPr>
        <w:t xml:space="preserve">, </w:t>
      </w:r>
      <w:r w:rsidR="001B2D18">
        <w:rPr>
          <w:rFonts w:ascii="Verdana" w:eastAsia="Verdana" w:hAnsi="Verdana" w:cs="Verdana"/>
          <w:sz w:val="20"/>
          <w:szCs w:val="20"/>
        </w:rPr>
        <w:t xml:space="preserve">Economics courses, </w:t>
      </w:r>
      <w:r w:rsidR="008241C0">
        <w:rPr>
          <w:rFonts w:ascii="Verdana" w:eastAsia="Verdana" w:hAnsi="Verdana" w:cs="Verdana"/>
          <w:sz w:val="20"/>
          <w:szCs w:val="20"/>
        </w:rPr>
        <w:t>Operating Business Analytic courses</w:t>
      </w:r>
      <w:r w:rsidR="00BB2193">
        <w:rPr>
          <w:rFonts w:ascii="Verdana" w:eastAsia="Verdana" w:hAnsi="Verdana" w:cs="Verdana"/>
          <w:sz w:val="20"/>
          <w:szCs w:val="20"/>
        </w:rPr>
        <w:t xml:space="preserve">, </w:t>
      </w:r>
      <w:r w:rsidR="000545F1">
        <w:rPr>
          <w:rFonts w:ascii="Verdana" w:eastAsia="Verdana" w:hAnsi="Verdana" w:cs="Verdana"/>
          <w:sz w:val="20"/>
          <w:szCs w:val="20"/>
        </w:rPr>
        <w:t>Leadership &amp; Management courses</w:t>
      </w:r>
    </w:p>
    <w:p w14:paraId="27C65471" w14:textId="77777777" w:rsidR="00086773" w:rsidRPr="00D20735" w:rsidRDefault="006072F8">
      <w:pPr>
        <w:spacing w:before="319" w:after="195" w:line="307" w:lineRule="atLeast"/>
        <w:rPr>
          <w:rFonts w:ascii="Verdana" w:eastAsia="Verdana" w:hAnsi="Verdana" w:cs="Verdana"/>
          <w:b/>
          <w:bCs/>
          <w:color w:val="215E99" w:themeColor="text2" w:themeTint="BF"/>
        </w:rPr>
      </w:pPr>
      <w:r w:rsidRPr="00D20735">
        <w:rPr>
          <w:rFonts w:ascii="Verdana" w:eastAsia="Verdana" w:hAnsi="Verdana" w:cs="Verdana"/>
          <w:b/>
          <w:bCs/>
          <w:color w:val="215E99" w:themeColor="text2" w:themeTint="BF"/>
        </w:rPr>
        <w:t>Experience</w:t>
      </w:r>
    </w:p>
    <w:p w14:paraId="7D06B845" w14:textId="77777777" w:rsidR="007A497A" w:rsidRDefault="007A497A" w:rsidP="007A497A">
      <w:pPr>
        <w:tabs>
          <w:tab w:val="right" w:pos="10770"/>
        </w:tabs>
        <w:spacing w:after="15" w:line="266" w:lineRule="atLeast"/>
        <w:rPr>
          <w:rFonts w:ascii="Verdana" w:eastAsia="Verdana" w:hAnsi="Verdana" w:cs="Verdana"/>
          <w:sz w:val="18"/>
          <w:szCs w:val="18"/>
        </w:rPr>
      </w:pPr>
      <w:r>
        <w:rPr>
          <w:rStyle w:val="fs11fw4"/>
          <w:rFonts w:ascii="Verdana" w:eastAsia="Verdana" w:hAnsi="Verdana" w:cs="Verdana"/>
          <w:sz w:val="20"/>
          <w:szCs w:val="20"/>
        </w:rPr>
        <w:t>TX ODDS Data Solutions, Eugene, Oregon</w:t>
      </w:r>
      <w:r>
        <w:rPr>
          <w:rStyle w:val="fs11fw4"/>
          <w:rFonts w:ascii="Verdana" w:eastAsia="Verdana" w:hAnsi="Verdana" w:cs="Verdana"/>
          <w:sz w:val="18"/>
          <w:szCs w:val="18"/>
        </w:rPr>
        <w:tab/>
      </w:r>
      <w:r>
        <w:rPr>
          <w:rStyle w:val="fs11fw4"/>
          <w:rFonts w:ascii="Verdana" w:eastAsia="Verdana" w:hAnsi="Verdana" w:cs="Verdana"/>
          <w:sz w:val="20"/>
          <w:szCs w:val="20"/>
        </w:rPr>
        <w:t>August 2025 - Present</w:t>
      </w:r>
    </w:p>
    <w:p w14:paraId="05D830FF" w14:textId="77777777" w:rsidR="007A497A" w:rsidRDefault="007A497A" w:rsidP="007A497A">
      <w:pPr>
        <w:spacing w:line="266" w:lineRule="atLeast"/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</w:pPr>
      <w:r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  <w:t>Virtual Data Scout</w:t>
      </w:r>
    </w:p>
    <w:p w14:paraId="40CC14D9" w14:textId="77777777" w:rsidR="00D508E8" w:rsidRPr="00F932A8" w:rsidRDefault="00D508E8" w:rsidP="007A497A">
      <w:pPr>
        <w:spacing w:line="266" w:lineRule="atLeast"/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</w:pPr>
    </w:p>
    <w:p w14:paraId="51DC58EA" w14:textId="5181DB16" w:rsidR="007A497A" w:rsidRDefault="007A497A" w:rsidP="007A497A">
      <w:pPr>
        <w:numPr>
          <w:ilvl w:val="0"/>
          <w:numId w:val="5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Input play-by-play data for the Oregon Ducks </w:t>
      </w:r>
      <w:r w:rsidR="00F7372F">
        <w:rPr>
          <w:rFonts w:ascii="Verdana" w:eastAsia="Verdana" w:hAnsi="Verdana" w:cs="Verdana"/>
          <w:sz w:val="20"/>
          <w:szCs w:val="20"/>
        </w:rPr>
        <w:t xml:space="preserve">and Oregon State Beavers </w:t>
      </w:r>
      <w:r>
        <w:rPr>
          <w:rFonts w:ascii="Verdana" w:eastAsia="Verdana" w:hAnsi="Verdana" w:cs="Verdana"/>
          <w:sz w:val="20"/>
          <w:szCs w:val="20"/>
        </w:rPr>
        <w:t>football team</w:t>
      </w:r>
      <w:r w:rsidR="00781767">
        <w:rPr>
          <w:rFonts w:ascii="Verdana" w:eastAsia="Verdana" w:hAnsi="Verdana" w:cs="Verdana"/>
          <w:sz w:val="20"/>
          <w:szCs w:val="20"/>
        </w:rPr>
        <w:t>s</w:t>
      </w:r>
      <w:r w:rsidR="00441ACC">
        <w:rPr>
          <w:rFonts w:ascii="Verdana" w:eastAsia="Verdana" w:hAnsi="Verdana" w:cs="Verdana"/>
          <w:sz w:val="20"/>
          <w:szCs w:val="20"/>
        </w:rPr>
        <w:t xml:space="preserve">. </w:t>
      </w:r>
      <w:r>
        <w:rPr>
          <w:rFonts w:ascii="Verdana" w:eastAsia="Verdana" w:hAnsi="Verdana" w:cs="Verdana"/>
          <w:sz w:val="20"/>
          <w:szCs w:val="20"/>
        </w:rPr>
        <w:t xml:space="preserve">Included clock management, yard lines, possession changes, scoring plays, and </w:t>
      </w:r>
      <w:r w:rsidR="0055655B">
        <w:rPr>
          <w:rFonts w:ascii="Verdana" w:eastAsia="Verdana" w:hAnsi="Verdana" w:cs="Verdana"/>
          <w:sz w:val="20"/>
          <w:szCs w:val="20"/>
        </w:rPr>
        <w:t xml:space="preserve">much </w:t>
      </w:r>
      <w:r>
        <w:rPr>
          <w:rFonts w:ascii="Verdana" w:eastAsia="Verdana" w:hAnsi="Verdana" w:cs="Verdana"/>
          <w:sz w:val="20"/>
          <w:szCs w:val="20"/>
        </w:rPr>
        <w:t>more.</w:t>
      </w:r>
    </w:p>
    <w:p w14:paraId="392AEC55" w14:textId="10610598" w:rsidR="00AF196D" w:rsidRPr="00AF196D" w:rsidRDefault="00AF196D" w:rsidP="00AF196D">
      <w:pPr>
        <w:numPr>
          <w:ilvl w:val="0"/>
          <w:numId w:val="5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</w:t>
      </w:r>
      <w:r>
        <w:rPr>
          <w:rFonts w:ascii="Verdana" w:eastAsia="Verdana" w:hAnsi="Verdana" w:cs="Verdana"/>
          <w:sz w:val="20"/>
          <w:szCs w:val="20"/>
        </w:rPr>
        <w:t xml:space="preserve">nput play-by-play data for </w:t>
      </w:r>
      <w:r>
        <w:rPr>
          <w:rFonts w:ascii="Verdana" w:eastAsia="Verdana" w:hAnsi="Verdana" w:cs="Verdana"/>
          <w:sz w:val="20"/>
          <w:szCs w:val="20"/>
        </w:rPr>
        <w:t xml:space="preserve">multiple Division 1 </w:t>
      </w:r>
      <w:r w:rsidR="0055655B">
        <w:rPr>
          <w:rFonts w:ascii="Verdana" w:eastAsia="Verdana" w:hAnsi="Verdana" w:cs="Verdana"/>
          <w:sz w:val="20"/>
          <w:szCs w:val="20"/>
        </w:rPr>
        <w:t>NCAA basketball programs</w:t>
      </w:r>
      <w:r>
        <w:rPr>
          <w:rFonts w:ascii="Verdana" w:eastAsia="Verdana" w:hAnsi="Verdana" w:cs="Verdana"/>
          <w:sz w:val="20"/>
          <w:szCs w:val="20"/>
        </w:rPr>
        <w:t xml:space="preserve">. Included clock management, possession changes, </w:t>
      </w:r>
      <w:r w:rsidR="0055655B">
        <w:rPr>
          <w:rFonts w:ascii="Verdana" w:eastAsia="Verdana" w:hAnsi="Verdana" w:cs="Verdana"/>
          <w:sz w:val="20"/>
          <w:szCs w:val="20"/>
        </w:rPr>
        <w:t xml:space="preserve">shot attempts, </w:t>
      </w:r>
      <w:r>
        <w:rPr>
          <w:rFonts w:ascii="Verdana" w:eastAsia="Verdana" w:hAnsi="Verdana" w:cs="Verdana"/>
          <w:sz w:val="20"/>
          <w:szCs w:val="20"/>
        </w:rPr>
        <w:t xml:space="preserve">scoring plays, and </w:t>
      </w:r>
      <w:r w:rsidR="0055655B">
        <w:rPr>
          <w:rFonts w:ascii="Verdana" w:eastAsia="Verdana" w:hAnsi="Verdana" w:cs="Verdana"/>
          <w:sz w:val="20"/>
          <w:szCs w:val="20"/>
        </w:rPr>
        <w:t xml:space="preserve">much </w:t>
      </w:r>
      <w:r>
        <w:rPr>
          <w:rFonts w:ascii="Verdana" w:eastAsia="Verdana" w:hAnsi="Verdana" w:cs="Verdana"/>
          <w:sz w:val="20"/>
          <w:szCs w:val="20"/>
        </w:rPr>
        <w:t>more.</w:t>
      </w:r>
    </w:p>
    <w:p w14:paraId="0D4BDE48" w14:textId="4E256AB3" w:rsidR="007A497A" w:rsidRDefault="007A497A" w:rsidP="007A497A">
      <w:pPr>
        <w:numPr>
          <w:ilvl w:val="0"/>
          <w:numId w:val="5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Prioritized speed and accuracy for quality data points used by Fanatics, BetMGM, and more.</w:t>
      </w:r>
    </w:p>
    <w:p w14:paraId="23C971B0" w14:textId="77777777" w:rsidR="007A497A" w:rsidRPr="007A497A" w:rsidRDefault="007A497A" w:rsidP="00D77A93">
      <w:pPr>
        <w:spacing w:line="205" w:lineRule="atLeast"/>
        <w:ind w:left="62"/>
        <w:rPr>
          <w:rFonts w:ascii="Verdana" w:eastAsia="Verdana" w:hAnsi="Verdana" w:cs="Verdana"/>
          <w:sz w:val="20"/>
          <w:szCs w:val="20"/>
        </w:rPr>
      </w:pPr>
    </w:p>
    <w:p w14:paraId="7EA24398" w14:textId="77777777" w:rsidR="00086773" w:rsidRDefault="006072F8">
      <w:pPr>
        <w:tabs>
          <w:tab w:val="right" w:pos="10770"/>
        </w:tabs>
        <w:spacing w:after="15" w:line="266" w:lineRule="atLeast"/>
        <w:rPr>
          <w:rFonts w:ascii="Verdana" w:eastAsia="Verdana" w:hAnsi="Verdana" w:cs="Verdana"/>
          <w:sz w:val="18"/>
          <w:szCs w:val="18"/>
        </w:rPr>
      </w:pPr>
      <w:r>
        <w:rPr>
          <w:rStyle w:val="fs11fw4"/>
          <w:rFonts w:ascii="Verdana" w:eastAsia="Verdana" w:hAnsi="Verdana" w:cs="Verdana"/>
          <w:sz w:val="20"/>
          <w:szCs w:val="20"/>
        </w:rPr>
        <w:t>UO Dining</w:t>
      </w:r>
      <w:r>
        <w:rPr>
          <w:rStyle w:val="fs11fw4undefinedtdn"/>
          <w:rFonts w:ascii="Verdana" w:eastAsia="Verdana" w:hAnsi="Verdana" w:cs="Verdana"/>
          <w:sz w:val="20"/>
          <w:szCs w:val="20"/>
        </w:rPr>
        <w:t xml:space="preserve">, </w:t>
      </w:r>
      <w:r>
        <w:rPr>
          <w:rStyle w:val="fs11fw4"/>
          <w:rFonts w:ascii="Verdana" w:eastAsia="Verdana" w:hAnsi="Verdana" w:cs="Verdana"/>
          <w:sz w:val="20"/>
          <w:szCs w:val="20"/>
        </w:rPr>
        <w:t>Eugene, Oregon</w:t>
      </w:r>
      <w:r>
        <w:rPr>
          <w:rStyle w:val="fs11fw4"/>
          <w:rFonts w:ascii="Verdana" w:eastAsia="Verdana" w:hAnsi="Verdana" w:cs="Verdana"/>
          <w:sz w:val="18"/>
          <w:szCs w:val="18"/>
        </w:rPr>
        <w:tab/>
      </w:r>
      <w:r>
        <w:rPr>
          <w:rStyle w:val="fs11fw4"/>
          <w:rFonts w:ascii="Verdana" w:eastAsia="Verdana" w:hAnsi="Verdana" w:cs="Verdana"/>
          <w:sz w:val="20"/>
          <w:szCs w:val="20"/>
        </w:rPr>
        <w:t>October 2023 - Present</w:t>
      </w:r>
    </w:p>
    <w:p w14:paraId="3208288A" w14:textId="7E904C5E" w:rsidR="00086773" w:rsidRDefault="00165266">
      <w:pPr>
        <w:spacing w:line="266" w:lineRule="atLeast"/>
        <w:rPr>
          <w:rFonts w:ascii="Verdana" w:eastAsia="Verdana" w:hAnsi="Verdana" w:cs="Verdana"/>
          <w:sz w:val="20"/>
          <w:szCs w:val="20"/>
        </w:rPr>
      </w:pPr>
      <w:r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  <w:t>Part-Time Worker and Student Shift Leader (SSL)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2F9ADAE1" w14:textId="77777777" w:rsidR="00D508E8" w:rsidRDefault="00D508E8">
      <w:pPr>
        <w:spacing w:line="266" w:lineRule="atLeast"/>
        <w:rPr>
          <w:rFonts w:ascii="Verdana" w:eastAsia="Verdana" w:hAnsi="Verdana" w:cs="Verdana"/>
          <w:sz w:val="20"/>
          <w:szCs w:val="20"/>
        </w:rPr>
      </w:pPr>
    </w:p>
    <w:p w14:paraId="7E07F598" w14:textId="77777777" w:rsidR="00086773" w:rsidRDefault="006072F8">
      <w:pPr>
        <w:numPr>
          <w:ilvl w:val="0"/>
          <w:numId w:val="4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Implemented leadership skills to train incoming workers by providing tours of the University of Oregon Dining Halls.</w:t>
      </w:r>
    </w:p>
    <w:p w14:paraId="1265C2A8" w14:textId="77777777" w:rsidR="00086773" w:rsidRDefault="006072F8">
      <w:pPr>
        <w:numPr>
          <w:ilvl w:val="0"/>
          <w:numId w:val="4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Gave in-person tours to new workers and developed these workers into valuable team members within the kitchen.</w:t>
      </w:r>
    </w:p>
    <w:p w14:paraId="393ACFC1" w14:textId="2258E18A" w:rsidR="00165266" w:rsidRDefault="00165266">
      <w:pPr>
        <w:numPr>
          <w:ilvl w:val="0"/>
          <w:numId w:val="4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Proven to be a leader within the work environment by guiding a team of workers to complete daily dining hall and food preparation tasks.</w:t>
      </w:r>
    </w:p>
    <w:p w14:paraId="2B16FD3E" w14:textId="7F7945F5" w:rsidR="007A497A" w:rsidRPr="007A497A" w:rsidRDefault="006072F8" w:rsidP="007A497A">
      <w:pPr>
        <w:numPr>
          <w:ilvl w:val="0"/>
          <w:numId w:val="4"/>
        </w:numPr>
        <w:spacing w:after="219"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Took online classes to learn more about food safety and handling to provide a healthier and cleaner environment within dining halls.</w:t>
      </w:r>
    </w:p>
    <w:p w14:paraId="3CCBBFB5" w14:textId="375EB0D2" w:rsidR="007A497A" w:rsidRDefault="007A497A" w:rsidP="007A497A">
      <w:pPr>
        <w:tabs>
          <w:tab w:val="right" w:pos="10770"/>
        </w:tabs>
        <w:spacing w:after="15" w:line="266" w:lineRule="atLeast"/>
        <w:rPr>
          <w:rFonts w:ascii="Verdana" w:eastAsia="Verdana" w:hAnsi="Verdana" w:cs="Verdana"/>
          <w:sz w:val="18"/>
          <w:szCs w:val="18"/>
        </w:rPr>
      </w:pPr>
      <w:r>
        <w:rPr>
          <w:rStyle w:val="fs11fw4"/>
          <w:rFonts w:ascii="Verdana" w:eastAsia="Verdana" w:hAnsi="Verdana" w:cs="Verdana"/>
          <w:sz w:val="20"/>
          <w:szCs w:val="20"/>
        </w:rPr>
        <w:t>San Francisco Giants Summer Camps</w:t>
      </w:r>
      <w:r>
        <w:rPr>
          <w:rStyle w:val="fs11fw4undefinedtdn"/>
          <w:rFonts w:ascii="Verdana" w:eastAsia="Verdana" w:hAnsi="Verdana" w:cs="Verdana"/>
          <w:sz w:val="20"/>
          <w:szCs w:val="20"/>
        </w:rPr>
        <w:t xml:space="preserve">, </w:t>
      </w:r>
      <w:r>
        <w:rPr>
          <w:rStyle w:val="fs11fw4"/>
          <w:rFonts w:ascii="Verdana" w:eastAsia="Verdana" w:hAnsi="Verdana" w:cs="Verdana"/>
          <w:sz w:val="20"/>
          <w:szCs w:val="20"/>
        </w:rPr>
        <w:t>Roseville, California</w:t>
      </w:r>
      <w:r w:rsidR="001B3970">
        <w:rPr>
          <w:rStyle w:val="fs11fw4"/>
          <w:rFonts w:ascii="Verdana" w:eastAsia="Verdana" w:hAnsi="Verdana" w:cs="Verdana"/>
          <w:sz w:val="18"/>
          <w:szCs w:val="18"/>
        </w:rPr>
        <w:tab/>
      </w:r>
      <w:r>
        <w:rPr>
          <w:rStyle w:val="fs11fw4"/>
          <w:rFonts w:ascii="Verdana" w:eastAsia="Verdana" w:hAnsi="Verdana" w:cs="Verdana"/>
          <w:sz w:val="20"/>
          <w:szCs w:val="20"/>
        </w:rPr>
        <w:t>May 2025 - August 2025</w:t>
      </w:r>
    </w:p>
    <w:p w14:paraId="6F865E3D" w14:textId="77777777" w:rsidR="007A497A" w:rsidRDefault="007A497A" w:rsidP="007A497A">
      <w:pPr>
        <w:spacing w:line="266" w:lineRule="atLeast"/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</w:pPr>
      <w:r w:rsidRPr="00F932A8"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  <w:t>Summer Camp Coach</w:t>
      </w:r>
    </w:p>
    <w:p w14:paraId="3C20ED33" w14:textId="77777777" w:rsidR="00D508E8" w:rsidRPr="00F932A8" w:rsidRDefault="00D508E8" w:rsidP="007A497A">
      <w:pPr>
        <w:spacing w:line="266" w:lineRule="atLeast"/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</w:pPr>
    </w:p>
    <w:p w14:paraId="10DA420C" w14:textId="77777777" w:rsidR="007A497A" w:rsidRDefault="007A497A" w:rsidP="007A497A">
      <w:pPr>
        <w:numPr>
          <w:ilvl w:val="0"/>
          <w:numId w:val="5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Worked full-time operations involving set-up and tear-down procedures for youth Baseball camps.</w:t>
      </w:r>
    </w:p>
    <w:p w14:paraId="202491D0" w14:textId="47C4AA33" w:rsidR="007A497A" w:rsidRDefault="007A497A" w:rsidP="007A497A">
      <w:pPr>
        <w:numPr>
          <w:ilvl w:val="0"/>
          <w:numId w:val="5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Taught in</w:t>
      </w:r>
      <w:r w:rsidR="00F03E9B">
        <w:rPr>
          <w:rFonts w:ascii="Verdana" w:eastAsia="Verdana" w:hAnsi="Verdana" w:cs="Verdana"/>
          <w:sz w:val="20"/>
          <w:szCs w:val="20"/>
        </w:rPr>
        <w:t>-</w:t>
      </w:r>
      <w:r>
        <w:rPr>
          <w:rFonts w:ascii="Verdana" w:eastAsia="Verdana" w:hAnsi="Verdana" w:cs="Verdana"/>
          <w:sz w:val="20"/>
          <w:szCs w:val="20"/>
        </w:rPr>
        <w:t>depth methods/routines of how student-athletes should approach their respective sport.</w:t>
      </w:r>
    </w:p>
    <w:p w14:paraId="35FAAF08" w14:textId="77777777" w:rsidR="007A497A" w:rsidRDefault="007A497A" w:rsidP="007A497A">
      <w:pPr>
        <w:numPr>
          <w:ilvl w:val="0"/>
          <w:numId w:val="5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Mentored young adults (ages 13+) on taking a leap to High School Baseball and beyond.</w:t>
      </w:r>
    </w:p>
    <w:p w14:paraId="2CDCF251" w14:textId="1ADD7C92" w:rsidR="2AEA5F7D" w:rsidRDefault="007A497A" w:rsidP="00B00FE3">
      <w:pPr>
        <w:numPr>
          <w:ilvl w:val="0"/>
          <w:numId w:val="5"/>
        </w:numPr>
        <w:spacing w:line="205" w:lineRule="atLeast"/>
        <w:ind w:left="330" w:hanging="268"/>
        <w:rPr>
          <w:rStyle w:val="fs11fw4"/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Scored highly in providing the best possible image for the high-profile brand (San Francisco Giants)</w:t>
      </w:r>
      <w:r w:rsidR="00BB3B87">
        <w:rPr>
          <w:rFonts w:ascii="Verdana" w:eastAsia="Verdana" w:hAnsi="Verdana" w:cs="Verdana"/>
          <w:sz w:val="20"/>
          <w:szCs w:val="20"/>
        </w:rPr>
        <w:t>.</w:t>
      </w:r>
    </w:p>
    <w:p w14:paraId="0FBF88BD" w14:textId="77777777" w:rsidR="001B3970" w:rsidRDefault="001B3970" w:rsidP="00B00FE3">
      <w:pPr>
        <w:tabs>
          <w:tab w:val="right" w:pos="10770"/>
        </w:tabs>
        <w:spacing w:after="15" w:line="266" w:lineRule="atLeast"/>
        <w:rPr>
          <w:rStyle w:val="fs11fw4"/>
          <w:rFonts w:ascii="Verdana" w:eastAsia="Verdana" w:hAnsi="Verdana" w:cs="Verdana"/>
          <w:sz w:val="20"/>
          <w:szCs w:val="20"/>
        </w:rPr>
      </w:pPr>
    </w:p>
    <w:p w14:paraId="66228BD4" w14:textId="186FD8D4" w:rsidR="00086773" w:rsidRPr="00B00FE3" w:rsidRDefault="2AEA5F7D" w:rsidP="00B00FE3">
      <w:pPr>
        <w:tabs>
          <w:tab w:val="right" w:pos="10770"/>
        </w:tabs>
        <w:spacing w:after="15" w:line="266" w:lineRule="atLeast"/>
        <w:rPr>
          <w:rStyle w:val="fs11fw4"/>
          <w:rFonts w:eastAsia="Verdana"/>
          <w:sz w:val="20"/>
          <w:szCs w:val="20"/>
        </w:rPr>
      </w:pPr>
      <w:r w:rsidRPr="2AEA5F7D">
        <w:rPr>
          <w:rStyle w:val="fs11fw4"/>
          <w:rFonts w:ascii="Verdana" w:eastAsia="Verdana" w:hAnsi="Verdana" w:cs="Verdana"/>
          <w:sz w:val="20"/>
          <w:szCs w:val="20"/>
        </w:rPr>
        <w:t xml:space="preserve">Pony Baseball, Roseville, California        </w:t>
      </w:r>
      <w:r w:rsidR="00377C3A">
        <w:rPr>
          <w:rStyle w:val="fs11fw4"/>
          <w:rFonts w:ascii="Verdana" w:eastAsia="Verdana" w:hAnsi="Verdana" w:cs="Verdana"/>
          <w:sz w:val="20"/>
          <w:szCs w:val="20"/>
        </w:rPr>
        <w:tab/>
      </w:r>
      <w:r w:rsidR="00377C3A" w:rsidRPr="2AEA5F7D">
        <w:rPr>
          <w:rStyle w:val="fs11fw4"/>
          <w:rFonts w:ascii="Verdana" w:eastAsia="Verdana" w:hAnsi="Verdana" w:cs="Verdana"/>
          <w:sz w:val="20"/>
          <w:szCs w:val="20"/>
        </w:rPr>
        <w:t xml:space="preserve"> March</w:t>
      </w:r>
      <w:r w:rsidRPr="2AEA5F7D">
        <w:rPr>
          <w:rStyle w:val="fs11fw4"/>
          <w:rFonts w:ascii="Verdana" w:eastAsia="Verdana" w:hAnsi="Verdana" w:cs="Verdana"/>
          <w:sz w:val="20"/>
          <w:szCs w:val="20"/>
        </w:rPr>
        <w:t xml:space="preserve"> 2015 - March 2020</w:t>
      </w:r>
    </w:p>
    <w:p w14:paraId="565B39E0" w14:textId="77777777" w:rsidR="00086773" w:rsidRDefault="006072F8" w:rsidP="00B00FE3">
      <w:pPr>
        <w:spacing w:line="266" w:lineRule="atLeast"/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</w:pPr>
      <w:r w:rsidRPr="00B00FE3"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  <w:t xml:space="preserve">Umpire/Volunteer Helper </w:t>
      </w:r>
    </w:p>
    <w:p w14:paraId="537889CE" w14:textId="77777777" w:rsidR="00D508E8" w:rsidRPr="00B00FE3" w:rsidRDefault="00D508E8" w:rsidP="00B00FE3">
      <w:pPr>
        <w:spacing w:line="266" w:lineRule="atLeast"/>
        <w:rPr>
          <w:rStyle w:val="fs11fw6overflow-hidden"/>
          <w:rFonts w:ascii="Verdana" w:eastAsia="Verdana" w:hAnsi="Verdana" w:cs="Verdana"/>
          <w:b/>
          <w:bCs/>
          <w:sz w:val="20"/>
          <w:szCs w:val="20"/>
        </w:rPr>
      </w:pPr>
    </w:p>
    <w:p w14:paraId="04C83BDE" w14:textId="77777777" w:rsidR="00086773" w:rsidRDefault="006072F8">
      <w:pPr>
        <w:numPr>
          <w:ilvl w:val="0"/>
          <w:numId w:val="5"/>
        </w:numPr>
        <w:spacing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Umpired youth Baseball games to allow children to learn and develop athletically and understand the sport of Baseball.</w:t>
      </w:r>
    </w:p>
    <w:p w14:paraId="29476EDB" w14:textId="386B7BF2" w:rsidR="007A497A" w:rsidRPr="00D508E8" w:rsidRDefault="006072F8" w:rsidP="007A497A">
      <w:pPr>
        <w:numPr>
          <w:ilvl w:val="0"/>
          <w:numId w:val="5"/>
        </w:numPr>
        <w:spacing w:after="60" w:line="205" w:lineRule="atLeast"/>
        <w:ind w:left="330" w:hanging="268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Volunteered in the Champions program to help young adults with special needs</w:t>
      </w:r>
      <w:r w:rsidR="00165266">
        <w:rPr>
          <w:rFonts w:ascii="Verdana" w:eastAsia="Verdana" w:hAnsi="Verdana" w:cs="Verdana"/>
          <w:sz w:val="20"/>
          <w:szCs w:val="20"/>
        </w:rPr>
        <w:t xml:space="preserve"> learn and</w:t>
      </w:r>
      <w:r>
        <w:rPr>
          <w:rFonts w:ascii="Verdana" w:eastAsia="Verdana" w:hAnsi="Verdana" w:cs="Verdana"/>
          <w:sz w:val="20"/>
          <w:szCs w:val="20"/>
        </w:rPr>
        <w:t xml:space="preserve"> play </w:t>
      </w:r>
      <w:r w:rsidR="00165266">
        <w:rPr>
          <w:rFonts w:ascii="Verdana" w:eastAsia="Verdana" w:hAnsi="Verdana" w:cs="Verdana"/>
          <w:sz w:val="20"/>
          <w:szCs w:val="20"/>
        </w:rPr>
        <w:t xml:space="preserve">the game of </w:t>
      </w:r>
      <w:r>
        <w:rPr>
          <w:rFonts w:ascii="Verdana" w:eastAsia="Verdana" w:hAnsi="Verdana" w:cs="Verdana"/>
          <w:sz w:val="20"/>
          <w:szCs w:val="20"/>
        </w:rPr>
        <w:t>Baseball</w:t>
      </w:r>
      <w:r w:rsidR="00032939">
        <w:rPr>
          <w:rFonts w:ascii="Verdana" w:eastAsia="Verdana" w:hAnsi="Verdana" w:cs="Verdana"/>
          <w:sz w:val="20"/>
          <w:szCs w:val="20"/>
        </w:rPr>
        <w:t xml:space="preserve"> (same timeframe).</w:t>
      </w:r>
    </w:p>
    <w:sectPr w:rsidR="007A497A" w:rsidRPr="00D508E8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16C7A4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730CFD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0232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5648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A8D7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2441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1C0B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D02E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8DB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2526A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7ECE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DCED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3AC4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8AF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F699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0296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6AFB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5A94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438A9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5A6F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BE80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D8B8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2E17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CAD4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626F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4817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D4046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ACEFA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C2EF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3E84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90DE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9C23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DEBA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F067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E4F1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7C28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E702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4E22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1E96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CCBB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D001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AC4D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3E72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4C1E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1AFE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18652432">
    <w:abstractNumId w:val="0"/>
  </w:num>
  <w:num w:numId="2" w16cid:durableId="325284848">
    <w:abstractNumId w:val="1"/>
  </w:num>
  <w:num w:numId="3" w16cid:durableId="1086727452">
    <w:abstractNumId w:val="2"/>
  </w:num>
  <w:num w:numId="4" w16cid:durableId="1593393246">
    <w:abstractNumId w:val="3"/>
  </w:num>
  <w:num w:numId="5" w16cid:durableId="1254127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73"/>
    <w:rsid w:val="00032939"/>
    <w:rsid w:val="000545F1"/>
    <w:rsid w:val="0006008F"/>
    <w:rsid w:val="00086773"/>
    <w:rsid w:val="000C1D61"/>
    <w:rsid w:val="00165266"/>
    <w:rsid w:val="001B2D18"/>
    <w:rsid w:val="001B3970"/>
    <w:rsid w:val="001E735C"/>
    <w:rsid w:val="00207752"/>
    <w:rsid w:val="00233CBE"/>
    <w:rsid w:val="002B4C13"/>
    <w:rsid w:val="003029CF"/>
    <w:rsid w:val="00325EBF"/>
    <w:rsid w:val="00377C3A"/>
    <w:rsid w:val="004108B2"/>
    <w:rsid w:val="0043364A"/>
    <w:rsid w:val="00441ACC"/>
    <w:rsid w:val="004467AD"/>
    <w:rsid w:val="00527FD9"/>
    <w:rsid w:val="0055655B"/>
    <w:rsid w:val="00580656"/>
    <w:rsid w:val="005C38F7"/>
    <w:rsid w:val="005D2B6B"/>
    <w:rsid w:val="006072F8"/>
    <w:rsid w:val="00673DAA"/>
    <w:rsid w:val="00781767"/>
    <w:rsid w:val="007A497A"/>
    <w:rsid w:val="008241C0"/>
    <w:rsid w:val="008D6413"/>
    <w:rsid w:val="00903014"/>
    <w:rsid w:val="0092748E"/>
    <w:rsid w:val="00974FF7"/>
    <w:rsid w:val="00A32DB2"/>
    <w:rsid w:val="00AF196D"/>
    <w:rsid w:val="00AF3600"/>
    <w:rsid w:val="00B00FE3"/>
    <w:rsid w:val="00B748D1"/>
    <w:rsid w:val="00BB2193"/>
    <w:rsid w:val="00BB3B87"/>
    <w:rsid w:val="00C93BFA"/>
    <w:rsid w:val="00CA7C32"/>
    <w:rsid w:val="00D20735"/>
    <w:rsid w:val="00D22F2A"/>
    <w:rsid w:val="00D508E8"/>
    <w:rsid w:val="00D77A93"/>
    <w:rsid w:val="00F03E9B"/>
    <w:rsid w:val="00F7372F"/>
    <w:rsid w:val="00F932A8"/>
    <w:rsid w:val="2AEA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32BC2"/>
  <w15:docId w15:val="{7D233672-50CB-4271-AD1A-22367062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6undefinedtdn">
    <w:name w:val="fs11 fw6 undefined tdn"/>
    <w:basedOn w:val="DefaultParagraphFont"/>
  </w:style>
  <w:style w:type="character" w:customStyle="1" w:styleId="fs11fw6">
    <w:name w:val="fs11 fw6"/>
    <w:basedOn w:val="DefaultParagraphFont"/>
  </w:style>
  <w:style w:type="character" w:customStyle="1" w:styleId="fs11fw4undefinedtdn">
    <w:name w:val="fs11 fw4 undefined tdn"/>
    <w:basedOn w:val="DefaultParagraphFont"/>
  </w:style>
  <w:style w:type="character" w:customStyle="1" w:styleId="fs11fw4">
    <w:name w:val="fs11 fw4"/>
    <w:basedOn w:val="DefaultParagraphFont"/>
  </w:style>
  <w:style w:type="character" w:customStyle="1" w:styleId="fs11fw6overflow-hidden">
    <w:name w:val="fs11 fw6 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Nolan Spenker</dc:creator>
  <cp:lastModifiedBy>Nolan Spenker</cp:lastModifiedBy>
  <cp:revision>38</cp:revision>
  <dcterms:created xsi:type="dcterms:W3CDTF">2025-10-11T05:44:00Z</dcterms:created>
  <dcterms:modified xsi:type="dcterms:W3CDTF">2026-03-21T18:25:00Z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25686dc02172003f542f248582ac454d8ac21d85bc84613474e728e191d41753</vt:lpwstr>
  </property>
</Properties>
</file>